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D372" w14:textId="33757B49" w:rsidR="00315DF2" w:rsidRPr="004300BC" w:rsidRDefault="004373AC" w:rsidP="004373AC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n-GB"/>
          <w14:ligatures w14:val="none"/>
        </w:rPr>
      </w:pPr>
      <w:r w:rsidRPr="004300B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n-GB"/>
          <w14:ligatures w14:val="none"/>
        </w:rPr>
        <w:t>5Ws</w:t>
      </w:r>
    </w:p>
    <w:p w14:paraId="51954315" w14:textId="77777777" w:rsidR="00315DF2" w:rsidRDefault="00315DF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B36E91D" w14:textId="0C707716" w:rsidR="00E349D9" w:rsidRDefault="00315DF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1️</w:t>
      </w:r>
      <w:r w:rsidRPr="00F962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u w:val="single"/>
          <w:lang w:eastAsia="en-GB"/>
          <w14:ligatures w14:val="none"/>
        </w:rPr>
        <w:t>⃣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 Who</w:t>
      </w:r>
    </w:p>
    <w:p w14:paraId="7A5A9DF2" w14:textId="77777777" w:rsidR="00703B69" w:rsidRPr="002B0FE1" w:rsidRDefault="00703B69" w:rsidP="00703B6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موظفون وموظفات مشغولون</w:t>
      </w:r>
    </w:p>
    <w:p w14:paraId="59036C6A" w14:textId="77777777" w:rsidR="00F36941" w:rsidRPr="00F962E3" w:rsidRDefault="00F36941" w:rsidP="00F3694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شباب يعيشون بمفردهم</w:t>
      </w:r>
    </w:p>
    <w:p w14:paraId="50B4BF90" w14:textId="77777777" w:rsidR="00B13142" w:rsidRPr="002B0FE1" w:rsidRDefault="00FE615E" w:rsidP="00B131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طلاب بعيد عن البيت</w:t>
      </w:r>
    </w:p>
    <w:p w14:paraId="2CBD44CA" w14:textId="14490796" w:rsidR="00F36941" w:rsidRPr="002B0FE1" w:rsidRDefault="008839DE" w:rsidP="00B131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أشخاص </w:t>
      </w:r>
      <w:r w:rsidRPr="002B0FE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 w:bidi="ar-EG"/>
          <w14:ligatures w14:val="none"/>
        </w:rPr>
        <w:t>يبحثوا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</w:t>
      </w:r>
      <w:r w:rsidR="005629D5" w:rsidRPr="002B0FE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>عن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أكل صحي وطعمه “بيتي</w:t>
      </w:r>
    </w:p>
    <w:p w14:paraId="5546A894" w14:textId="77777777" w:rsidR="00B13142" w:rsidRPr="002B0FE1" w:rsidRDefault="00B13142" w:rsidP="00B1314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أمهات عاملات</w:t>
      </w:r>
    </w:p>
    <w:p w14:paraId="618545F8" w14:textId="56C605C0" w:rsidR="00B13142" w:rsidRPr="00F962E3" w:rsidRDefault="00056816" w:rsidP="00056816">
      <w:pPr>
        <w:bidi/>
        <w:spacing w:before="100" w:beforeAutospacing="1" w:after="100" w:afterAutospacing="1" w:line="240" w:lineRule="auto"/>
        <w:ind w:left="720"/>
        <w:jc w:val="right"/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2️</w:t>
      </w:r>
      <w:r w:rsidRPr="00F962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u w:val="single"/>
          <w:lang w:eastAsia="en-GB"/>
          <w14:ligatures w14:val="none"/>
        </w:rPr>
        <w:t>⃣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 What</w:t>
      </w:r>
    </w:p>
    <w:p w14:paraId="42F7859B" w14:textId="77777777" w:rsidR="00EE2978" w:rsidRPr="00F962E3" w:rsidRDefault="00EE2978" w:rsidP="00EE297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وجبة بيتية نظيفة، آمنة، وطعمها مضمون</w:t>
      </w:r>
    </w:p>
    <w:p w14:paraId="392EA7C7" w14:textId="77777777" w:rsidR="00F51CD8" w:rsidRPr="00F962E3" w:rsidRDefault="00F51CD8" w:rsidP="00F51CD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تنوّع أكلات (محشي – طبيخ – حلويات بيتية)</w:t>
      </w:r>
    </w:p>
    <w:p w14:paraId="6BB0BC84" w14:textId="77777777" w:rsidR="007D5D20" w:rsidRPr="00F962E3" w:rsidRDefault="007D5D20" w:rsidP="007D5D2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أسعار معقولة مقابل الجودة</w:t>
      </w:r>
    </w:p>
    <w:p w14:paraId="1F9A5DC3" w14:textId="77777777" w:rsidR="00F23BD2" w:rsidRPr="00F962E3" w:rsidRDefault="00F23BD2" w:rsidP="00F23BD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تجربة طلب سهلة بدون تعقيد</w:t>
      </w:r>
    </w:p>
    <w:p w14:paraId="1C16D0A5" w14:textId="0CDDDF48" w:rsidR="007E3086" w:rsidRPr="00F962E3" w:rsidRDefault="007E3086" w:rsidP="007E308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B0FE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سهولة 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الطلب و</w:t>
      </w:r>
      <w:r w:rsidR="000E2FB1" w:rsidRPr="002B0FE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طرق 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الدفع</w:t>
      </w:r>
      <w:r w:rsidR="000E2FB1" w:rsidRPr="002B0FE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المتعددة</w:t>
      </w:r>
    </w:p>
    <w:p w14:paraId="26CFF748" w14:textId="6E4B8551" w:rsidR="00DE0840" w:rsidRPr="00F962E3" w:rsidRDefault="00DE0840" w:rsidP="00DE084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اختيار خبير </w:t>
      </w:r>
      <w:r w:rsidR="008512AC" w:rsidRPr="002B0FE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تغذية </w:t>
      </w:r>
    </w:p>
    <w:p w14:paraId="1F7D67D1" w14:textId="77777777" w:rsidR="00B13142" w:rsidRPr="00F962E3" w:rsidRDefault="00B13142" w:rsidP="007D5D20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E80A9A" w14:textId="3F02D62C" w:rsidR="004300BC" w:rsidRDefault="0040562A" w:rsidP="007260AF">
      <w:pPr>
        <w:bidi/>
        <w:jc w:val="right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rtl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3️</w:t>
      </w:r>
      <w:r w:rsidRPr="00F962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u w:val="single"/>
          <w:lang w:eastAsia="en-GB"/>
          <w14:ligatures w14:val="none"/>
        </w:rPr>
        <w:t>⃣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 When</w:t>
      </w:r>
    </w:p>
    <w:p w14:paraId="153859BA" w14:textId="79935AB4" w:rsidR="00F20E35" w:rsidRPr="00F20E35" w:rsidRDefault="00F20E35" w:rsidP="0001044C">
      <w:pPr>
        <w:numPr>
          <w:ilvl w:val="0"/>
          <w:numId w:val="5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20E35">
        <w:rPr>
          <w:u w:val="single"/>
        </w:rPr>
        <w:t>:</w:t>
      </w:r>
      <w:r w:rsidR="0001044C" w:rsidRPr="00745763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>عند</w:t>
      </w:r>
    </w:p>
    <w:p w14:paraId="2DD6E50D" w14:textId="77777777" w:rsidR="00F20E35" w:rsidRPr="00F20E35" w:rsidRDefault="00F20E35" w:rsidP="0001044C">
      <w:pPr>
        <w:numPr>
          <w:ilvl w:val="1"/>
          <w:numId w:val="5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20E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ضيق الوقت</w:t>
      </w:r>
    </w:p>
    <w:p w14:paraId="281DEB35" w14:textId="77777777" w:rsidR="00F20E35" w:rsidRPr="00F20E35" w:rsidRDefault="00F20E35" w:rsidP="0001044C">
      <w:pPr>
        <w:numPr>
          <w:ilvl w:val="1"/>
          <w:numId w:val="5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20E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الإرهاق بعد يوم عمل</w:t>
      </w:r>
    </w:p>
    <w:p w14:paraId="1ED50EAC" w14:textId="77777777" w:rsidR="00F20E35" w:rsidRPr="00F20E35" w:rsidRDefault="00F20E35" w:rsidP="0001044C">
      <w:pPr>
        <w:numPr>
          <w:ilvl w:val="1"/>
          <w:numId w:val="5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20E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عدم الرغبة في الطهي</w:t>
      </w:r>
    </w:p>
    <w:p w14:paraId="6EA09BB9" w14:textId="77777777" w:rsidR="00F20E35" w:rsidRPr="00F20E35" w:rsidRDefault="00F20E35" w:rsidP="0001044C">
      <w:pPr>
        <w:numPr>
          <w:ilvl w:val="0"/>
          <w:numId w:val="5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20E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أوقات الذروة</w:t>
      </w:r>
      <w:r w:rsidRPr="00F20E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2282EDBD" w14:textId="77777777" w:rsidR="00F20E35" w:rsidRPr="00F20E35" w:rsidRDefault="00F20E35" w:rsidP="0001044C">
      <w:pPr>
        <w:numPr>
          <w:ilvl w:val="1"/>
          <w:numId w:val="5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20E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قبل الغداء (11 ص – 2 م)</w:t>
      </w:r>
    </w:p>
    <w:p w14:paraId="13E723EF" w14:textId="77777777" w:rsidR="00F20E35" w:rsidRPr="00745763" w:rsidRDefault="00F20E35" w:rsidP="0001044C">
      <w:pPr>
        <w:numPr>
          <w:ilvl w:val="1"/>
          <w:numId w:val="5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20E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قبل العشاء (6 م – 9 م)</w:t>
      </w:r>
    </w:p>
    <w:p w14:paraId="498C7184" w14:textId="77777777" w:rsidR="0001044C" w:rsidRPr="00745763" w:rsidRDefault="0001044C" w:rsidP="0001044C">
      <w:p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</w:pPr>
    </w:p>
    <w:p w14:paraId="0E917169" w14:textId="77777777" w:rsidR="0001044C" w:rsidRDefault="0001044C" w:rsidP="0001044C">
      <w:pPr>
        <w:bidi/>
        <w:rPr>
          <w:u w:val="single"/>
          <w:rtl/>
        </w:rPr>
      </w:pPr>
    </w:p>
    <w:p w14:paraId="4B0DA2E4" w14:textId="77777777" w:rsidR="0001044C" w:rsidRDefault="0001044C" w:rsidP="0001044C">
      <w:pPr>
        <w:bidi/>
        <w:rPr>
          <w:u w:val="single"/>
          <w:rtl/>
        </w:rPr>
      </w:pPr>
    </w:p>
    <w:p w14:paraId="54F57734" w14:textId="77777777" w:rsidR="0001044C" w:rsidRPr="00F20E35" w:rsidRDefault="0001044C" w:rsidP="0001044C">
      <w:pPr>
        <w:bidi/>
        <w:rPr>
          <w:u w:val="single"/>
        </w:rPr>
      </w:pPr>
    </w:p>
    <w:p w14:paraId="37D9FAD6" w14:textId="0D3EB5B8" w:rsidR="00F20E35" w:rsidRDefault="00F91209" w:rsidP="00F20E35">
      <w:pPr>
        <w:bidi/>
        <w:jc w:val="right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rtl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4️</w:t>
      </w:r>
      <w:r w:rsidRPr="00F962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u w:val="single"/>
          <w:lang w:eastAsia="en-GB"/>
          <w14:ligatures w14:val="none"/>
        </w:rPr>
        <w:t>⃣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 Where</w:t>
      </w:r>
    </w:p>
    <w:p w14:paraId="727DA653" w14:textId="77777777" w:rsidR="00F31F2B" w:rsidRPr="00F31F2B" w:rsidRDefault="00F31F2B" w:rsidP="00F31F2B">
      <w:pPr>
        <w:numPr>
          <w:ilvl w:val="0"/>
          <w:numId w:val="6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31F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في الشغل</w:t>
      </w:r>
    </w:p>
    <w:p w14:paraId="6FB18141" w14:textId="77777777" w:rsidR="004D2B5E" w:rsidRPr="00F962E3" w:rsidRDefault="004D2B5E" w:rsidP="004D2B5E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في البيت</w:t>
      </w:r>
    </w:p>
    <w:p w14:paraId="67EC0EC6" w14:textId="77777777" w:rsidR="00745763" w:rsidRPr="00F962E3" w:rsidRDefault="00745763" w:rsidP="007457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أثناء التنقل</w:t>
      </w:r>
    </w:p>
    <w:p w14:paraId="6AF33BF3" w14:textId="45F97D02" w:rsidR="00F91209" w:rsidRDefault="00745763" w:rsidP="00F31F2B">
      <w:p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</w:pPr>
      <w:r w:rsidRPr="0046431E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من خلال موبايل </w:t>
      </w:r>
      <w:r w:rsidR="0046431E" w:rsidRPr="0046431E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>او تاب</w:t>
      </w:r>
    </w:p>
    <w:p w14:paraId="3FD7F224" w14:textId="406F987F" w:rsidR="0046431E" w:rsidRPr="001766EF" w:rsidRDefault="00861D1C" w:rsidP="00861D1C">
      <w:pPr>
        <w:bidi/>
        <w:jc w:val="righ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5️</w:t>
      </w:r>
      <w:r w:rsidRPr="00F962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u w:val="single"/>
          <w:lang w:eastAsia="en-GB"/>
          <w14:ligatures w14:val="none"/>
        </w:rPr>
        <w:t>⃣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 Why</w:t>
      </w:r>
    </w:p>
    <w:p w14:paraId="366798FD" w14:textId="77777777" w:rsidR="001766EF" w:rsidRDefault="007F77F0" w:rsidP="001766EF">
      <w:pPr>
        <w:numPr>
          <w:ilvl w:val="1"/>
          <w:numId w:val="7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F77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بديل صحي وأطعم من الأكل السريع</w:t>
      </w:r>
    </w:p>
    <w:p w14:paraId="70C99D87" w14:textId="3F64F575" w:rsidR="00386261" w:rsidRPr="00F962E3" w:rsidRDefault="00386261" w:rsidP="001766EF">
      <w:pPr>
        <w:numPr>
          <w:ilvl w:val="1"/>
          <w:numId w:val="7"/>
        </w:numPr>
        <w:bidi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طعام منزلي أقرب لطعام البيت</w:t>
      </w:r>
    </w:p>
    <w:p w14:paraId="461E9735" w14:textId="3E975EAE" w:rsidR="003577C3" w:rsidRPr="001766EF" w:rsidRDefault="00441737" w:rsidP="003577C3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766EF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>اكثر ثقة</w:t>
      </w:r>
      <w:r w:rsidR="003577C3"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من المطاعم التجارية</w:t>
      </w:r>
    </w:p>
    <w:p w14:paraId="256F6BDD" w14:textId="0CB67598" w:rsidR="00013A70" w:rsidRPr="00F962E3" w:rsidRDefault="00013A70" w:rsidP="00013A70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بيدعم </w:t>
      </w:r>
      <w:r w:rsidRPr="001766EF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>الطاهيات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ومشاريع صغيرة</w:t>
      </w:r>
    </w:p>
    <w:p w14:paraId="495DAB74" w14:textId="43D2CF7F" w:rsidR="00060D16" w:rsidRPr="00F962E3" w:rsidRDefault="00060D16" w:rsidP="00060D16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>أقرب</w:t>
      </w:r>
      <w:r w:rsidRPr="001766EF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</w:t>
      </w:r>
      <w:r w:rsidR="001766EF" w:rsidRPr="001766EF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>للإحساس بطعم الاكل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</w:t>
      </w:r>
      <w:r w:rsidR="001766EF" w:rsidRPr="001766EF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eastAsia="en-GB"/>
          <w14:ligatures w14:val="none"/>
        </w:rPr>
        <w:t>البيتي</w:t>
      </w:r>
      <w:r w:rsidRPr="00F962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en-GB"/>
          <w14:ligatures w14:val="none"/>
        </w:rPr>
        <w:t xml:space="preserve"> نفسيًا وثقافيًا</w:t>
      </w:r>
    </w:p>
    <w:p w14:paraId="7D8891DF" w14:textId="77777777" w:rsidR="00386261" w:rsidRPr="007F77F0" w:rsidRDefault="00386261" w:rsidP="001766EF">
      <w:pPr>
        <w:bidi/>
        <w:ind w:left="144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FB75149" w14:textId="77777777" w:rsidR="00861D1C" w:rsidRPr="007F77F0" w:rsidRDefault="00861D1C" w:rsidP="00861D1C">
      <w:pPr>
        <w:bidi/>
        <w:jc w:val="righ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</w:p>
    <w:sectPr w:rsidR="00861D1C" w:rsidRPr="007F7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A2A"/>
    <w:multiLevelType w:val="multilevel"/>
    <w:tmpl w:val="499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82AF6"/>
    <w:multiLevelType w:val="multilevel"/>
    <w:tmpl w:val="955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2FEA"/>
    <w:multiLevelType w:val="multilevel"/>
    <w:tmpl w:val="B90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E67D9"/>
    <w:multiLevelType w:val="multilevel"/>
    <w:tmpl w:val="729E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60A14"/>
    <w:multiLevelType w:val="multilevel"/>
    <w:tmpl w:val="9C90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61A42"/>
    <w:multiLevelType w:val="multilevel"/>
    <w:tmpl w:val="339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27E79"/>
    <w:multiLevelType w:val="multilevel"/>
    <w:tmpl w:val="95C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35253"/>
    <w:multiLevelType w:val="multilevel"/>
    <w:tmpl w:val="FF1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284423">
    <w:abstractNumId w:val="7"/>
  </w:num>
  <w:num w:numId="2" w16cid:durableId="512493683">
    <w:abstractNumId w:val="3"/>
  </w:num>
  <w:num w:numId="3" w16cid:durableId="1150832674">
    <w:abstractNumId w:val="0"/>
  </w:num>
  <w:num w:numId="4" w16cid:durableId="217010495">
    <w:abstractNumId w:val="6"/>
  </w:num>
  <w:num w:numId="5" w16cid:durableId="774204350">
    <w:abstractNumId w:val="2"/>
  </w:num>
  <w:num w:numId="6" w16cid:durableId="710030597">
    <w:abstractNumId w:val="1"/>
  </w:num>
  <w:num w:numId="7" w16cid:durableId="337656941">
    <w:abstractNumId w:val="5"/>
  </w:num>
  <w:num w:numId="8" w16cid:durableId="397747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D9"/>
    <w:rsid w:val="0001044C"/>
    <w:rsid w:val="00013A70"/>
    <w:rsid w:val="00056816"/>
    <w:rsid w:val="00060D16"/>
    <w:rsid w:val="000E2FB1"/>
    <w:rsid w:val="001766EF"/>
    <w:rsid w:val="002B0FE1"/>
    <w:rsid w:val="00315DF2"/>
    <w:rsid w:val="003577C3"/>
    <w:rsid w:val="00386261"/>
    <w:rsid w:val="0040562A"/>
    <w:rsid w:val="004300BC"/>
    <w:rsid w:val="004373AC"/>
    <w:rsid w:val="00441737"/>
    <w:rsid w:val="0046431E"/>
    <w:rsid w:val="004D2B5E"/>
    <w:rsid w:val="005629D5"/>
    <w:rsid w:val="00703B69"/>
    <w:rsid w:val="007260AF"/>
    <w:rsid w:val="00745763"/>
    <w:rsid w:val="007D5D20"/>
    <w:rsid w:val="007E3086"/>
    <w:rsid w:val="007F77F0"/>
    <w:rsid w:val="008512AC"/>
    <w:rsid w:val="00861D1C"/>
    <w:rsid w:val="008839DE"/>
    <w:rsid w:val="0093580F"/>
    <w:rsid w:val="00B13142"/>
    <w:rsid w:val="00DE0840"/>
    <w:rsid w:val="00E349D9"/>
    <w:rsid w:val="00E36A7F"/>
    <w:rsid w:val="00EE2978"/>
    <w:rsid w:val="00F20E35"/>
    <w:rsid w:val="00F23BD2"/>
    <w:rsid w:val="00F31F2B"/>
    <w:rsid w:val="00F36941"/>
    <w:rsid w:val="00F51CD8"/>
    <w:rsid w:val="00F91209"/>
    <w:rsid w:val="00FE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25C8"/>
  <w15:chartTrackingRefBased/>
  <w15:docId w15:val="{9500ABC8-2152-43F4-8E56-22C955F1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Ezzat</dc:creator>
  <cp:keywords/>
  <dc:description/>
  <cp:lastModifiedBy>Heba Ezzat</cp:lastModifiedBy>
  <cp:revision>37</cp:revision>
  <dcterms:created xsi:type="dcterms:W3CDTF">2026-01-20T20:59:00Z</dcterms:created>
  <dcterms:modified xsi:type="dcterms:W3CDTF">2026-01-20T21:41:00Z</dcterms:modified>
</cp:coreProperties>
</file>